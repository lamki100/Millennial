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Trended Settings</w:t>
      </w:r>
      <w:bookmarkStart w:id="0" w:name="_GoBack"/>
      <w:bookmarkEnd w:id="0"/>
    </w:p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</w:p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proofErr w:type="spellStart"/>
      <w:r>
        <w:rPr>
          <w:rFonts w:ascii="Helvetica Neue" w:hAnsi="Helvetica Neue" w:cs="Helvetica Neue"/>
          <w:sz w:val="28"/>
          <w:szCs w:val="28"/>
        </w:rPr>
        <w:t>Acount</w:t>
      </w:r>
      <w:proofErr w:type="spellEnd"/>
      <w:r>
        <w:rPr>
          <w:rFonts w:ascii="Helvetica Neue" w:hAnsi="Helvetica Neue" w:cs="Helvetica Neue"/>
          <w:sz w:val="28"/>
          <w:szCs w:val="28"/>
        </w:rPr>
        <w:t xml:space="preserve"> </w:t>
      </w:r>
    </w:p>
    <w:p w:rsidR="00EC7569" w:rsidRDefault="00EC7569" w:rsidP="00EC756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Change password</w:t>
      </w:r>
    </w:p>
    <w:p w:rsidR="00EC7569" w:rsidRDefault="00EC7569" w:rsidP="00EC756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Change email</w:t>
      </w:r>
    </w:p>
    <w:p w:rsidR="00EC7569" w:rsidRDefault="00EC7569" w:rsidP="00EC756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Profile picture</w:t>
      </w:r>
    </w:p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</w:p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 xml:space="preserve">Banking </w:t>
      </w:r>
    </w:p>
    <w:p w:rsidR="00EC7569" w:rsidRDefault="00EC7569" w:rsidP="00EC7569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Adding Payment</w:t>
      </w:r>
    </w:p>
    <w:p w:rsidR="00EC7569" w:rsidRDefault="00EC7569" w:rsidP="00EC7569">
      <w:pPr>
        <w:widowControl w:val="0"/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Add (debit or credit) card/</w:t>
      </w:r>
      <w:proofErr w:type="spellStart"/>
      <w:r>
        <w:rPr>
          <w:rFonts w:ascii="Helvetica Neue" w:hAnsi="Helvetica Neue" w:cs="Helvetica Neue"/>
          <w:sz w:val="28"/>
          <w:szCs w:val="28"/>
        </w:rPr>
        <w:t>paypal</w:t>
      </w:r>
      <w:proofErr w:type="spellEnd"/>
    </w:p>
    <w:p w:rsidR="00EC7569" w:rsidRDefault="00EC7569" w:rsidP="00EC7569">
      <w:pPr>
        <w:widowControl w:val="0"/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Add a bank</w:t>
      </w:r>
    </w:p>
    <w:p w:rsidR="00EC7569" w:rsidRDefault="00EC7569" w:rsidP="00EC7569">
      <w:pPr>
        <w:widowControl w:val="0"/>
        <w:numPr>
          <w:ilvl w:val="1"/>
          <w:numId w:val="2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 xml:space="preserve">Add </w:t>
      </w:r>
      <w:proofErr w:type="spellStart"/>
      <w:r>
        <w:rPr>
          <w:rFonts w:ascii="Helvetica Neue" w:hAnsi="Helvetica Neue" w:cs="Helvetica Neue"/>
          <w:sz w:val="28"/>
          <w:szCs w:val="28"/>
        </w:rPr>
        <w:t>venmo</w:t>
      </w:r>
      <w:proofErr w:type="spellEnd"/>
      <w:r>
        <w:rPr>
          <w:rFonts w:ascii="Helvetica Neue" w:hAnsi="Helvetica Neue" w:cs="Helvetica Neue"/>
          <w:sz w:val="28"/>
          <w:szCs w:val="28"/>
        </w:rPr>
        <w:t>?</w:t>
      </w:r>
    </w:p>
    <w:p w:rsidR="00EC7569" w:rsidRDefault="00EC7569" w:rsidP="00EC7569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Transfer money to Trended</w:t>
      </w:r>
    </w:p>
    <w:p w:rsidR="00EC7569" w:rsidRDefault="00EC7569" w:rsidP="00EC7569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Transfer money to yourself</w:t>
      </w:r>
    </w:p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</w:p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 xml:space="preserve">Notifications </w:t>
      </w:r>
    </w:p>
    <w:p w:rsidR="00EC7569" w:rsidRDefault="00EC7569" w:rsidP="00EC7569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 xml:space="preserve">Do you want </w:t>
      </w:r>
      <w:proofErr w:type="spellStart"/>
      <w:r>
        <w:rPr>
          <w:rFonts w:ascii="Helvetica Neue" w:hAnsi="Helvetica Neue" w:cs="Helvetica Neue"/>
          <w:sz w:val="28"/>
          <w:szCs w:val="28"/>
        </w:rPr>
        <w:t>notiifcations</w:t>
      </w:r>
      <w:proofErr w:type="spellEnd"/>
    </w:p>
    <w:p w:rsidR="00EC7569" w:rsidRDefault="00EC7569" w:rsidP="00EC7569">
      <w:pPr>
        <w:widowControl w:val="0"/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Replies to comments</w:t>
      </w:r>
    </w:p>
    <w:p w:rsidR="00EC7569" w:rsidRDefault="00EC7569" w:rsidP="00EC7569">
      <w:pPr>
        <w:widowControl w:val="0"/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Likes your comment</w:t>
      </w:r>
    </w:p>
    <w:p w:rsidR="00EC7569" w:rsidRDefault="00EC7569" w:rsidP="00EC7569">
      <w:pPr>
        <w:widowControl w:val="0"/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When a bet closes</w:t>
      </w:r>
    </w:p>
    <w:p w:rsidR="00EC7569" w:rsidRDefault="00EC7569" w:rsidP="00EC7569">
      <w:pPr>
        <w:widowControl w:val="0"/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When a bet outcome is available</w:t>
      </w:r>
    </w:p>
    <w:p w:rsidR="00EC7569" w:rsidRDefault="00EC7569" w:rsidP="00EC7569">
      <w:pPr>
        <w:widowControl w:val="0"/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Placing a bet</w:t>
      </w:r>
    </w:p>
    <w:p w:rsidR="00EC7569" w:rsidRDefault="00EC7569" w:rsidP="00EC7569">
      <w:pPr>
        <w:widowControl w:val="0"/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proofErr w:type="spellStart"/>
      <w:r>
        <w:rPr>
          <w:rFonts w:ascii="Helvetica Neue" w:hAnsi="Helvetica Neue" w:cs="Helvetica Neue"/>
          <w:sz w:val="28"/>
          <w:szCs w:val="28"/>
        </w:rPr>
        <w:t>Recieving</w:t>
      </w:r>
      <w:proofErr w:type="spellEnd"/>
      <w:r>
        <w:rPr>
          <w:rFonts w:ascii="Helvetica Neue" w:hAnsi="Helvetica Neue" w:cs="Helvetica Neue"/>
          <w:sz w:val="28"/>
          <w:szCs w:val="28"/>
        </w:rPr>
        <w:t xml:space="preserve"> a private message</w:t>
      </w:r>
    </w:p>
    <w:p w:rsidR="00EC7569" w:rsidRDefault="00EC7569" w:rsidP="00EC7569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 xml:space="preserve">How do you want to </w:t>
      </w:r>
      <w:proofErr w:type="spellStart"/>
      <w:r>
        <w:rPr>
          <w:rFonts w:ascii="Helvetica Neue" w:hAnsi="Helvetica Neue" w:cs="Helvetica Neue"/>
          <w:sz w:val="28"/>
          <w:szCs w:val="28"/>
        </w:rPr>
        <w:t>recieve</w:t>
      </w:r>
      <w:proofErr w:type="spellEnd"/>
      <w:r>
        <w:rPr>
          <w:rFonts w:ascii="Helvetica Neue" w:hAnsi="Helvetica Neue" w:cs="Helvetica Neue"/>
          <w:sz w:val="28"/>
          <w:szCs w:val="28"/>
        </w:rPr>
        <w:t xml:space="preserve"> notifications</w:t>
      </w:r>
    </w:p>
    <w:p w:rsidR="00EC7569" w:rsidRDefault="00EC7569" w:rsidP="00EC7569">
      <w:pPr>
        <w:widowControl w:val="0"/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Email</w:t>
      </w:r>
    </w:p>
    <w:p w:rsidR="00EC7569" w:rsidRDefault="00EC7569" w:rsidP="00EC7569">
      <w:pPr>
        <w:widowControl w:val="0"/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proofErr w:type="spellStart"/>
      <w:r>
        <w:rPr>
          <w:rFonts w:ascii="Helvetica Neue" w:hAnsi="Helvetica Neue" w:cs="Helvetica Neue"/>
          <w:sz w:val="28"/>
          <w:szCs w:val="28"/>
        </w:rPr>
        <w:t>Insite</w:t>
      </w:r>
      <w:proofErr w:type="spellEnd"/>
    </w:p>
    <w:p w:rsidR="00EC7569" w:rsidRDefault="00EC7569" w:rsidP="00EC7569">
      <w:pPr>
        <w:widowControl w:val="0"/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Push notification on phone</w:t>
      </w:r>
    </w:p>
    <w:p w:rsidR="00EC7569" w:rsidRDefault="00EC7569" w:rsidP="00EC7569">
      <w:pPr>
        <w:widowControl w:val="0"/>
        <w:numPr>
          <w:ilvl w:val="1"/>
          <w:numId w:val="3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20" w:lineRule="atLeast"/>
        <w:ind w:hanging="144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Push notification on desktop</w:t>
      </w:r>
    </w:p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</w:p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 xml:space="preserve">Security </w:t>
      </w:r>
    </w:p>
    <w:p w:rsidR="00EC7569" w:rsidRDefault="00EC7569" w:rsidP="00EC7569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Change phone</w:t>
      </w:r>
    </w:p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</w:p>
    <w:p w:rsidR="00EC7569" w:rsidRDefault="00EC7569" w:rsidP="00EC7569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 xml:space="preserve">Help (Static) </w:t>
      </w:r>
    </w:p>
    <w:p w:rsidR="00EC7569" w:rsidRDefault="00EC7569" w:rsidP="00EC7569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20" w:lineRule="atLeast"/>
        <w:ind w:hanging="720"/>
        <w:rPr>
          <w:rFonts w:ascii="Helvetica Neue" w:hAnsi="Helvetica Neue" w:cs="Helvetica Neue"/>
          <w:sz w:val="28"/>
          <w:szCs w:val="28"/>
        </w:rPr>
      </w:pPr>
      <w:r>
        <w:rPr>
          <w:rFonts w:ascii="Helvetica Neue" w:hAnsi="Helvetica Neue" w:cs="Helvetica Neue"/>
          <w:sz w:val="28"/>
          <w:szCs w:val="28"/>
        </w:rPr>
        <w:t>FAQ</w:t>
      </w:r>
    </w:p>
    <w:p w:rsidR="0026006A" w:rsidRDefault="0026006A"/>
    <w:sectPr w:rsidR="0026006A" w:rsidSect="0087272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569"/>
    <w:rsid w:val="0026006A"/>
    <w:rsid w:val="00EC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EB7549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457</Characters>
  <Application>Microsoft Macintosh Word</Application>
  <DocSecurity>0</DocSecurity>
  <Lines>16</Lines>
  <Paragraphs>11</Paragraphs>
  <ScaleCrop>false</ScaleCrop>
  <Company>Deluxe Digital Distribution</Company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Lamkin</dc:creator>
  <cp:keywords/>
  <dc:description/>
  <cp:lastModifiedBy>Katie Lamkin</cp:lastModifiedBy>
  <cp:revision>1</cp:revision>
  <dcterms:created xsi:type="dcterms:W3CDTF">2016-10-17T01:15:00Z</dcterms:created>
  <dcterms:modified xsi:type="dcterms:W3CDTF">2016-10-17T01:15:00Z</dcterms:modified>
</cp:coreProperties>
</file>